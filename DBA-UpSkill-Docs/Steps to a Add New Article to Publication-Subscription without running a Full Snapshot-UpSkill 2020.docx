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70D" w:rsidRPr="00153602" w:rsidRDefault="004C2483" w:rsidP="00271FB0">
      <w:pPr>
        <w:shd w:val="clear" w:color="auto" w:fill="FFFFFF"/>
        <w:spacing w:line="240" w:lineRule="atLeast"/>
        <w:textAlignment w:val="baseline"/>
        <w:outlineLvl w:val="0"/>
        <w:rPr>
          <w:rFonts w:ascii="Helvetica" w:eastAsia="Times New Roman" w:hAnsi="Helvetica" w:cs="Helvetica"/>
          <w:color w:val="3955A5"/>
          <w:kern w:val="36"/>
          <w:lang w:val="en-IN" w:eastAsia="en-IN"/>
        </w:rPr>
      </w:pPr>
      <w:r w:rsidRPr="004C2483">
        <w:rPr>
          <w:rFonts w:ascii="Helvetica" w:eastAsia="Times New Roman" w:hAnsi="Helvetica" w:cs="Helvetica"/>
          <w:color w:val="3955A5"/>
          <w:kern w:val="36"/>
          <w:lang w:val="en-IN" w:eastAsia="en-IN"/>
        </w:rPr>
        <w:t>Steps to a Add New Article to Publication</w:t>
      </w:r>
      <w:r>
        <w:rPr>
          <w:rFonts w:ascii="Helvetica" w:eastAsia="Times New Roman" w:hAnsi="Helvetica" w:cs="Helvetica"/>
          <w:color w:val="3955A5"/>
          <w:kern w:val="36"/>
          <w:lang w:val="en-IN" w:eastAsia="en-IN"/>
        </w:rPr>
        <w:t>\</w:t>
      </w:r>
      <w:r w:rsidRPr="004C2483">
        <w:rPr>
          <w:rFonts w:ascii="Helvetica" w:eastAsia="Times New Roman" w:hAnsi="Helvetica" w:cs="Helvetica"/>
          <w:color w:val="3955A5"/>
          <w:kern w:val="36"/>
          <w:lang w:val="en-IN" w:eastAsia="en-IN"/>
        </w:rPr>
        <w:t>Subscription without running a Full Snapshot-</w:t>
      </w:r>
      <w:r>
        <w:rPr>
          <w:rFonts w:ascii="Helvetica" w:eastAsia="Times New Roman" w:hAnsi="Helvetica" w:cs="Helvetica"/>
          <w:color w:val="3955A5"/>
          <w:kern w:val="36"/>
          <w:lang w:val="en-IN" w:eastAsia="en-IN"/>
        </w:rPr>
        <w:t>-</w:t>
      </w:r>
      <w:proofErr w:type="spellStart"/>
      <w:r w:rsidR="00F63039">
        <w:rPr>
          <w:rFonts w:ascii="Helvetica" w:eastAsia="Times New Roman" w:hAnsi="Helvetica" w:cs="Helvetica"/>
          <w:color w:val="3955A5"/>
          <w:kern w:val="36"/>
          <w:lang w:val="en-IN" w:eastAsia="en-IN"/>
        </w:rPr>
        <w:t>UpSkill</w:t>
      </w:r>
      <w:proofErr w:type="spellEnd"/>
      <w:r w:rsidR="00F63039">
        <w:rPr>
          <w:rFonts w:ascii="Helvetica" w:eastAsia="Times New Roman" w:hAnsi="Helvetica" w:cs="Helvetica"/>
          <w:color w:val="3955A5"/>
          <w:kern w:val="36"/>
          <w:lang w:val="en-IN" w:eastAsia="en-IN"/>
        </w:rPr>
        <w:t xml:space="preserve"> 2020. </w:t>
      </w:r>
    </w:p>
    <w:p w:rsidR="003A2CD3" w:rsidRPr="001C0B60" w:rsidRDefault="003A2CD3" w:rsidP="002F630E">
      <w:pPr>
        <w:shd w:val="clear" w:color="auto" w:fill="FFFFFF"/>
        <w:spacing w:before="100" w:beforeAutospacing="1" w:after="360"/>
        <w:rPr>
          <w:rFonts w:cstheme="minorHAnsi"/>
          <w:color w:val="373737"/>
          <w:sz w:val="20"/>
          <w:szCs w:val="20"/>
          <w:shd w:val="clear" w:color="auto" w:fill="FFFFFF"/>
        </w:rPr>
      </w:pP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H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op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e you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have setup T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ransactional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R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eplication in your SQL environment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. </w:t>
      </w:r>
      <w:r w:rsidR="001878A0" w:rsidRPr="001C0B60">
        <w:rPr>
          <w:rFonts w:cstheme="minorHAnsi"/>
          <w:color w:val="373737"/>
          <w:sz w:val="20"/>
          <w:szCs w:val="20"/>
          <w:shd w:val="clear" w:color="auto" w:fill="FFFFFF"/>
        </w:rPr>
        <w:t>Maybe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you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have a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need to add a new table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/article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 to your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existing </w:t>
      </w:r>
      <w:r w:rsidR="001878A0" w:rsidRPr="001C0B60">
        <w:rPr>
          <w:rFonts w:cstheme="minorHAnsi"/>
          <w:color w:val="373737"/>
          <w:sz w:val="20"/>
          <w:szCs w:val="20"/>
          <w:shd w:val="clear" w:color="auto" w:fill="FFFFFF"/>
        </w:rPr>
        <w:t>publication but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 can't afford the time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it takes 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to create a full new snapshot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>.</w:t>
      </w:r>
      <w:r w:rsidRPr="001C0B60">
        <w:rPr>
          <w:rFonts w:cstheme="minorHAnsi"/>
          <w:color w:val="373737"/>
          <w:sz w:val="20"/>
          <w:szCs w:val="20"/>
          <w:shd w:val="clear" w:color="auto" w:fill="FFFFFF"/>
        </w:rPr>
        <w:t xml:space="preserve"> </w:t>
      </w:r>
    </w:p>
    <w:p w:rsidR="002A70F6" w:rsidRDefault="003A2CD3" w:rsidP="00901228">
      <w:pPr>
        <w:shd w:val="clear" w:color="auto" w:fill="FFFFFF"/>
        <w:spacing w:before="100" w:beforeAutospacing="1" w:after="360" w:line="360" w:lineRule="auto"/>
        <w:contextualSpacing/>
        <w:rPr>
          <w:rFonts w:cstheme="minorHAnsi"/>
          <w:b/>
          <w:color w:val="373737"/>
          <w:sz w:val="18"/>
          <w:szCs w:val="18"/>
          <w:shd w:val="clear" w:color="auto" w:fill="FFFFFF"/>
        </w:rPr>
      </w:pPr>
      <w:r w:rsidRPr="001878A0">
        <w:rPr>
          <w:rFonts w:cstheme="minorHAnsi"/>
          <w:b/>
          <w:color w:val="373737"/>
          <w:sz w:val="18"/>
          <w:szCs w:val="18"/>
          <w:highlight w:val="cyan"/>
          <w:shd w:val="clear" w:color="auto" w:fill="FFFFFF"/>
        </w:rPr>
        <w:t xml:space="preserve">Here is </w:t>
      </w:r>
      <w:r w:rsidRPr="001878A0">
        <w:rPr>
          <w:rFonts w:cstheme="minorHAnsi"/>
          <w:b/>
          <w:color w:val="373737"/>
          <w:sz w:val="18"/>
          <w:szCs w:val="18"/>
          <w:highlight w:val="cyan"/>
          <w:shd w:val="clear" w:color="auto" w:fill="FFFFFF"/>
        </w:rPr>
        <w:t>the S</w:t>
      </w:r>
      <w:r w:rsidRPr="001878A0">
        <w:rPr>
          <w:rFonts w:cstheme="minorHAnsi"/>
          <w:b/>
          <w:color w:val="373737"/>
          <w:sz w:val="18"/>
          <w:szCs w:val="18"/>
          <w:highlight w:val="cyan"/>
          <w:shd w:val="clear" w:color="auto" w:fill="FFFFFF"/>
        </w:rPr>
        <w:t xml:space="preserve">tep-by-step </w:t>
      </w:r>
      <w:r w:rsidRPr="001878A0">
        <w:rPr>
          <w:rFonts w:cstheme="minorHAnsi"/>
          <w:b/>
          <w:color w:val="373737"/>
          <w:sz w:val="18"/>
          <w:szCs w:val="18"/>
          <w:highlight w:val="cyan"/>
          <w:shd w:val="clear" w:color="auto" w:fill="FFFFFF"/>
        </w:rPr>
        <w:t>process to do that.</w:t>
      </w:r>
    </w:p>
    <w:p w:rsidR="001878A0" w:rsidRPr="001878A0" w:rsidRDefault="001878A0" w:rsidP="00901228">
      <w:pPr>
        <w:shd w:val="clear" w:color="auto" w:fill="FFFFFF"/>
        <w:spacing w:before="100" w:beforeAutospacing="1" w:after="360" w:line="360" w:lineRule="auto"/>
        <w:contextualSpacing/>
        <w:rPr>
          <w:rFonts w:cstheme="minorHAnsi"/>
          <w:b/>
          <w:color w:val="303030"/>
          <w:sz w:val="18"/>
          <w:szCs w:val="18"/>
          <w:shd w:val="clear" w:color="auto" w:fill="FFFFFF"/>
        </w:rPr>
      </w:pPr>
    </w:p>
    <w:p w:rsidR="00F307DE" w:rsidRPr="004B68AE" w:rsidRDefault="001D07E7" w:rsidP="00901228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Here we will use </w:t>
      </w:r>
      <w:r w:rsidR="00F307D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 Sample Database </w:t>
      </w:r>
      <w:r w:rsidR="00F307DE" w:rsidRPr="004B68AE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UpSkill2020</w:t>
      </w:r>
      <w:r w:rsidR="00F307D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for this practice session. </w:t>
      </w:r>
    </w:p>
    <w:p w:rsidR="00F307DE" w:rsidRPr="004B68AE" w:rsidRDefault="00F307DE" w:rsidP="00901228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Recently, </w:t>
      </w:r>
      <w:r w:rsidR="001D07E7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the </w:t>
      </w:r>
      <w:r w:rsidRPr="004B68AE">
        <w:rPr>
          <w:rFonts w:eastAsia="Times New Roman" w:cstheme="minorHAnsi"/>
          <w:i/>
          <w:iCs/>
          <w:color w:val="373737"/>
          <w:sz w:val="18"/>
          <w:szCs w:val="18"/>
          <w:lang w:val="en-IN" w:eastAsia="en-IN"/>
        </w:rPr>
        <w:t xml:space="preserve">tables: Alpha, Beta </w:t>
      </w:r>
      <w:r w:rsidR="001D07E7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tables are replicated</w:t>
      </w: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from Publisher to Subscriber</w:t>
      </w:r>
      <w:r w:rsidR="001D07E7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. </w:t>
      </w:r>
    </w:p>
    <w:p w:rsidR="001D07E7" w:rsidRPr="001D07E7" w:rsidRDefault="00F307DE" w:rsidP="00901228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Now w</w:t>
      </w:r>
      <w:r w:rsidR="001D07E7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e will add </w:t>
      </w: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new tables: </w:t>
      </w:r>
      <w:r w:rsidR="001210E3" w:rsidRPr="00755022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="00982288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&amp; </w:t>
      </w:r>
      <w:bookmarkStart w:id="0" w:name="_Hlk29804727"/>
      <w:r w:rsidR="001878A0" w:rsidRPr="00755022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D</w:t>
      </w:r>
      <w:r w:rsidR="001210E3" w:rsidRPr="00755022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elta</w:t>
      </w: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bookmarkEnd w:id="0"/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to be replicated from </w:t>
      </w:r>
      <w:r w:rsidRPr="001878A0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Publisher</w:t>
      </w:r>
      <w:r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to </w:t>
      </w:r>
      <w:r w:rsidRPr="001878A0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Subscriber</w:t>
      </w:r>
      <w:r w:rsidR="001D07E7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.</w:t>
      </w: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Setup - Test </w:t>
      </w:r>
      <w:r w:rsidR="00F307DE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DB 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Replication Environment</w:t>
      </w:r>
    </w:p>
    <w:p w:rsidR="001D07E7" w:rsidRPr="001D07E7" w:rsidRDefault="00755022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45D38DEE" wp14:editId="67406516">
            <wp:extent cx="1417080" cy="17802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706" cy="18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26947" w:rsidRPr="001D07E7"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  <w:t xml:space="preserve"> </w:t>
      </w:r>
    </w:p>
    <w:p w:rsidR="001D07E7" w:rsidRPr="001D07E7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First, </w:t>
      </w:r>
      <w:r w:rsidR="00901228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Let’s go and see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what happens if </w:t>
      </w:r>
      <w:r w:rsidR="00901228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just go and add th</w:t>
      </w:r>
      <w:r w:rsidR="00901228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ese new 2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table</w:t>
      </w:r>
      <w:r w:rsidR="00901228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s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to the </w:t>
      </w:r>
      <w:r w:rsidR="00901228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existing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publication articles.</w:t>
      </w:r>
    </w:p>
    <w:p w:rsidR="00901228" w:rsidRPr="004B68AE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Let's add the </w:t>
      </w:r>
      <w:r w:rsidR="00755022">
        <w:rPr>
          <w:rFonts w:eastAsia="Times New Roman" w:cstheme="minorHAnsi"/>
          <w:color w:val="373737"/>
          <w:sz w:val="18"/>
          <w:szCs w:val="18"/>
          <w:lang w:val="en-IN" w:eastAsia="en-IN"/>
        </w:rPr>
        <w:t>1</w:t>
      </w:r>
      <w:r w:rsidR="00755022" w:rsidRPr="00755022">
        <w:rPr>
          <w:rFonts w:eastAsia="Times New Roman" w:cstheme="minorHAnsi"/>
          <w:color w:val="373737"/>
          <w:sz w:val="18"/>
          <w:szCs w:val="18"/>
          <w:vertAlign w:val="superscript"/>
          <w:lang w:val="en-IN" w:eastAsia="en-IN"/>
        </w:rPr>
        <w:t>st</w:t>
      </w:r>
      <w:r w:rsidR="0075502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table: </w:t>
      </w:r>
      <w:r w:rsidR="001210E3" w:rsidRPr="001210E3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. </w:t>
      </w:r>
    </w:p>
    <w:p w:rsidR="0014425E" w:rsidRPr="004B68AE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Right click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on the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publication, go to articles and untick the option to only show included articles. </w:t>
      </w:r>
    </w:p>
    <w:p w:rsidR="001D07E7" w:rsidRPr="001D07E7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We are going to tick the </w:t>
      </w:r>
      <w:r w:rsidR="001210E3" w:rsidRPr="001210E3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="001210E3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table and then click OK. This is shown below.</w:t>
      </w: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Full Snapshot Example</w:t>
      </w:r>
    </w:p>
    <w:p w:rsidR="001D07E7" w:rsidRDefault="00755022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1A758677" wp14:editId="29865F47">
            <wp:extent cx="6511925" cy="13785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67C" w:rsidRPr="001D07E7"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  <w:t xml:space="preserve"> </w:t>
      </w: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noProof/>
          <w:color w:val="336DC2"/>
          <w:sz w:val="20"/>
          <w:szCs w:val="20"/>
          <w:lang w:val="en-IN" w:eastAsia="en-IN"/>
        </w:rPr>
      </w:pPr>
    </w:p>
    <w:p w:rsidR="00A90CC3" w:rsidRDefault="00A90CC3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</w:p>
    <w:p w:rsidR="0014425E" w:rsidRPr="004B68AE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lastRenderedPageBreak/>
        <w:t xml:space="preserve">Now, right click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on the </w:t>
      </w:r>
      <w:r w:rsidR="00A90CC3">
        <w:rPr>
          <w:rFonts w:eastAsia="Times New Roman" w:cstheme="minorHAnsi"/>
          <w:color w:val="373737"/>
          <w:sz w:val="18"/>
          <w:szCs w:val="18"/>
          <w:lang w:val="en-IN" w:eastAsia="en-IN"/>
        </w:rPr>
        <w:t>P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ublication</w:t>
      </w:r>
      <w:r w:rsidR="00A90CC3">
        <w:rPr>
          <w:rFonts w:eastAsia="Times New Roman" w:cstheme="minorHAnsi"/>
          <w:color w:val="373737"/>
          <w:sz w:val="18"/>
          <w:szCs w:val="18"/>
          <w:lang w:val="en-IN" w:eastAsia="en-IN"/>
        </w:rPr>
        <w:t>: “</w:t>
      </w:r>
      <w:r w:rsidR="00A90CC3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U</w:t>
      </w:r>
      <w:r w:rsidR="00A90CC3" w:rsidRPr="00A90CC3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pSkill2020_TransPub</w:t>
      </w:r>
      <w:r w:rsidR="00A90CC3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”</w:t>
      </w:r>
      <w:r w:rsidR="00A90CC3">
        <w:rPr>
          <w:rFonts w:eastAsia="Times New Roman" w:cstheme="minorHAnsi"/>
          <w:color w:val="373737"/>
          <w:sz w:val="18"/>
          <w:szCs w:val="18"/>
          <w:lang w:val="en-IN" w:eastAsia="en-IN"/>
        </w:rPr>
        <w:t>.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</w:p>
    <w:p w:rsidR="001D07E7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Go to "</w:t>
      </w:r>
      <w:r w:rsidRPr="001D07E7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View Snapshot Agent Status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" and start the snapshot agent. If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="004249A7">
        <w:rPr>
          <w:rFonts w:eastAsia="Times New Roman" w:cstheme="minorHAnsi"/>
          <w:color w:val="373737"/>
          <w:sz w:val="18"/>
          <w:szCs w:val="18"/>
          <w:lang w:val="en-IN" w:eastAsia="en-IN"/>
        </w:rPr>
        <w:t>open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Replication </w:t>
      </w:r>
      <w:r w:rsidR="001878A0"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Monitor,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will see the following:</w:t>
      </w:r>
    </w:p>
    <w:p w:rsidR="00A90CC3" w:rsidRDefault="00755022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drawing>
          <wp:inline distT="0" distB="0" distL="0" distR="0" wp14:anchorId="150DBCDF" wp14:editId="4816CE3C">
            <wp:extent cx="5142770" cy="2507445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843" cy="25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7" w:rsidRDefault="004249A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proofErr w:type="spellStart"/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Goto</w:t>
      </w:r>
      <w:proofErr w:type="spellEnd"/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Replication Monitor. 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Under “All Subscriptions” Right Click on Subscription and click on </w:t>
      </w:r>
      <w:r w:rsidRPr="004249A7">
        <w:rPr>
          <w:rFonts w:eastAsia="Times New Roman" w:cstheme="minorHAnsi"/>
          <w:b/>
          <w:color w:val="373737"/>
          <w:sz w:val="18"/>
          <w:szCs w:val="18"/>
          <w:lang w:val="en-IN" w:eastAsia="en-IN"/>
        </w:rPr>
        <w:t>VIEW Details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.  </w:t>
      </w:r>
    </w:p>
    <w:p w:rsidR="004249A7" w:rsidRDefault="004249A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</w:p>
    <w:p w:rsidR="004249A7" w:rsidRDefault="004249A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drawing>
          <wp:inline distT="0" distB="0" distL="0" distR="0" wp14:anchorId="5EB48FBB" wp14:editId="64DE50D7">
            <wp:extent cx="5543736" cy="174447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665" cy="17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7" w:rsidRDefault="004249A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</w:p>
    <w:p w:rsidR="002A728E" w:rsidRDefault="00755022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drawing>
          <wp:inline distT="0" distB="0" distL="0" distR="0" wp14:anchorId="4BD8C354" wp14:editId="0B8BD669">
            <wp:extent cx="5221007" cy="33387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895" cy="33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4F" w:rsidRDefault="0078504F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54E5C68A" wp14:editId="0DFE75AD">
            <wp:extent cx="5631753" cy="28831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992" cy="288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42" w:rsidRDefault="0014425E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Watch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closely at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the above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screenshot. </w:t>
      </w:r>
    </w:p>
    <w:p w:rsidR="0014425E" w:rsidRPr="00093042" w:rsidRDefault="0014425E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Here we observed that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only the </w:t>
      </w:r>
      <w:r w:rsidR="001210E3" w:rsidRPr="001210E3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="001210E3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data has been applied to the subscription,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which can be seen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in Replication Monitor. </w:t>
      </w:r>
    </w:p>
    <w:p w:rsidR="00093042" w:rsidRDefault="001D07E7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However, </w:t>
      </w:r>
      <w:r w:rsidR="00AD238D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in above </w:t>
      </w:r>
      <w:r w:rsidR="003B1EF3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given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Snapshot Agent Monitor </w:t>
      </w:r>
      <w:r w:rsidR="003B1EF3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screenshot it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clearly shows that a snapshot of 3 articles was generated. </w:t>
      </w:r>
    </w:p>
    <w:p w:rsidR="001D07E7" w:rsidRPr="00093042" w:rsidRDefault="001D07E7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And if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proofErr w:type="gramStart"/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look in</w:t>
      </w:r>
      <w:r w:rsidR="0078504F">
        <w:rPr>
          <w:rFonts w:eastAsia="Times New Roman" w:cstheme="minorHAnsi"/>
          <w:color w:val="373737"/>
          <w:sz w:val="18"/>
          <w:szCs w:val="18"/>
          <w:lang w:val="en-IN" w:eastAsia="en-IN"/>
        </w:rPr>
        <w:t>to</w:t>
      </w:r>
      <w:proofErr w:type="gramEnd"/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our snapshot folder,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see that all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3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articles are there </w:t>
      </w:r>
      <w:r w:rsid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&amp;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these files are </w:t>
      </w:r>
      <w:proofErr w:type="spellStart"/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bcp</w:t>
      </w:r>
      <w:proofErr w:type="spellEnd"/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files and contain the table data.</w:t>
      </w:r>
    </w:p>
    <w:p w:rsidR="00093042" w:rsidRDefault="00093042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A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dvantage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: E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ven though all the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3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articles were part of the snapshot, only the </w:t>
      </w:r>
      <w:r w:rsidR="001210E3" w:rsidRPr="001210E3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="001210E3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table is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pushed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over to the subscriber. </w:t>
      </w:r>
    </w:p>
    <w:p w:rsidR="001D07E7" w:rsidRDefault="00463C3C" w:rsidP="0009304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I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f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have a local snapshot folder, this isn't a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bad 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solution. </w:t>
      </w:r>
      <w:r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But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if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our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snapshot folder is on a remote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shared path\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drive then 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are potentially going to push a lot of data over the network</w:t>
      </w:r>
      <w:r w:rsidR="0014425E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to the subscriber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which is a bad solution</w:t>
      </w:r>
      <w:r w:rsidR="001D07E7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>.</w:t>
      </w:r>
    </w:p>
    <w:p w:rsidR="001D07E7" w:rsidRPr="001D07E7" w:rsidRDefault="001D07E7" w:rsidP="004B68AE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Let's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go ahead and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fix this so that the full snapshot is not </w:t>
      </w:r>
      <w:r w:rsidR="0014425E" w:rsidRPr="004B68AE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at all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necessary.</w:t>
      </w: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Step 1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: Update 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the 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required P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ublication properties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 as follows</w:t>
      </w:r>
      <w:r w:rsidR="0016782F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 on Publisher SQL Server.</w:t>
      </w: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All </w:t>
      </w:r>
      <w:r w:rsidR="00690EC3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we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proofErr w:type="gramStart"/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have to</w:t>
      </w:r>
      <w:proofErr w:type="gramEnd"/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do is </w:t>
      </w:r>
      <w:r w:rsidR="00690EC3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to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disable 2 publication properties: </w:t>
      </w:r>
      <w:proofErr w:type="spellStart"/>
      <w:r w:rsidRPr="001D07E7">
        <w:rPr>
          <w:rFonts w:eastAsia="Times New Roman" w:cstheme="minorHAnsi"/>
          <w:b/>
          <w:i/>
          <w:iCs/>
          <w:color w:val="373737"/>
          <w:sz w:val="18"/>
          <w:szCs w:val="18"/>
          <w:lang w:val="en-IN" w:eastAsia="en-IN"/>
        </w:rPr>
        <w:t>allow_anonymous</w:t>
      </w:r>
      <w:proofErr w:type="spellEnd"/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 and </w:t>
      </w:r>
      <w:proofErr w:type="spellStart"/>
      <w:r w:rsidRPr="001D07E7">
        <w:rPr>
          <w:rFonts w:eastAsia="Times New Roman" w:cstheme="minorHAnsi"/>
          <w:b/>
          <w:i/>
          <w:iCs/>
          <w:color w:val="373737"/>
          <w:sz w:val="18"/>
          <w:szCs w:val="18"/>
          <w:lang w:val="en-IN" w:eastAsia="en-IN"/>
        </w:rPr>
        <w:t>immediate_sync</w:t>
      </w:r>
      <w:proofErr w:type="spellEnd"/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. Here's how:</w:t>
      </w:r>
    </w:p>
    <w:p w:rsidR="00690EC3" w:rsidRPr="00690EC3" w:rsidRDefault="00690EC3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b/>
          <w:color w:val="0000FF"/>
          <w:sz w:val="16"/>
          <w:szCs w:val="16"/>
          <w:lang w:val="en-IN" w:eastAsia="en-IN"/>
        </w:rPr>
      </w:pPr>
      <w:r w:rsidRPr="00690EC3">
        <w:rPr>
          <w:rFonts w:eastAsia="Times New Roman" w:cstheme="minorHAnsi"/>
          <w:b/>
          <w:color w:val="0000FF"/>
          <w:sz w:val="16"/>
          <w:szCs w:val="16"/>
          <w:lang w:val="en-IN" w:eastAsia="en-IN"/>
        </w:rPr>
        <w:t>Use Upskill2020 – Put here the publication database name here.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FF"/>
          <w:sz w:val="16"/>
          <w:szCs w:val="16"/>
          <w:lang w:val="en-IN" w:eastAsia="en-IN"/>
        </w:rPr>
        <w:t>exec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proofErr w:type="spellStart"/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sp_changepublication</w:t>
      </w:r>
      <w:proofErr w:type="spellEnd"/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publication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N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>Upskill2020_Transpub</w:t>
      </w:r>
      <w:proofErr w:type="gramStart"/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</w:t>
      </w:r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--</w:t>
      </w:r>
      <w:proofErr w:type="gramEnd"/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Mention your publication name here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,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property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proofErr w:type="spellStart"/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N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'allow_anonymous</w:t>
      </w:r>
      <w:proofErr w:type="spellEnd"/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,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value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'false'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;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go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FF"/>
          <w:sz w:val="16"/>
          <w:szCs w:val="16"/>
          <w:lang w:val="en-IN" w:eastAsia="en-IN"/>
        </w:rPr>
        <w:t>exec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proofErr w:type="spellStart"/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sp_changepublication</w:t>
      </w:r>
      <w:proofErr w:type="spellEnd"/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publication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N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  <w:r w:rsidR="00876338" w:rsidRP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</w:t>
      </w:r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>Upskill2020_Transpub</w:t>
      </w:r>
      <w:proofErr w:type="gramStart"/>
      <w:r w:rsidR="00876338"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 --</w:t>
      </w:r>
      <w:proofErr w:type="gramEnd"/>
      <w:r w:rsidR="00876338">
        <w:rPr>
          <w:rFonts w:eastAsia="Times New Roman" w:cstheme="minorHAnsi"/>
          <w:color w:val="FF0000"/>
          <w:sz w:val="16"/>
          <w:szCs w:val="16"/>
          <w:lang w:val="en-IN" w:eastAsia="en-IN"/>
        </w:rPr>
        <w:t xml:space="preserve"> Mention your publication name here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,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property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proofErr w:type="spellStart"/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N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'immediate_sync</w:t>
      </w:r>
      <w:proofErr w:type="spellEnd"/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000000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    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,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 xml:space="preserve"> 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@</w:t>
      </w: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value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=</w:t>
      </w:r>
      <w:r w:rsidRPr="001D07E7">
        <w:rPr>
          <w:rFonts w:eastAsia="Times New Roman" w:cstheme="minorHAnsi"/>
          <w:color w:val="FF0000"/>
          <w:sz w:val="16"/>
          <w:szCs w:val="16"/>
          <w:lang w:val="en-IN" w:eastAsia="en-IN"/>
        </w:rPr>
        <w:t>'false'</w:t>
      </w:r>
      <w:r w:rsidRPr="001D07E7">
        <w:rPr>
          <w:rFonts w:eastAsia="Times New Roman" w:cstheme="minorHAnsi"/>
          <w:color w:val="333333"/>
          <w:sz w:val="16"/>
          <w:szCs w:val="16"/>
          <w:lang w:val="en-IN" w:eastAsia="en-IN"/>
        </w:rPr>
        <w:t>;</w:t>
      </w:r>
    </w:p>
    <w:p w:rsidR="001D07E7" w:rsidRPr="001D07E7" w:rsidRDefault="001D07E7" w:rsidP="00690EC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theme="minorHAnsi"/>
          <w:color w:val="373737"/>
          <w:sz w:val="16"/>
          <w:szCs w:val="16"/>
          <w:lang w:val="en-IN" w:eastAsia="en-IN"/>
        </w:rPr>
      </w:pPr>
      <w:r w:rsidRPr="001D07E7">
        <w:rPr>
          <w:rFonts w:eastAsia="Times New Roman" w:cstheme="minorHAnsi"/>
          <w:color w:val="000000"/>
          <w:sz w:val="16"/>
          <w:szCs w:val="16"/>
          <w:lang w:val="en-IN" w:eastAsia="en-IN"/>
        </w:rPr>
        <w:t>go</w:t>
      </w:r>
    </w:p>
    <w:p w:rsidR="0016782F" w:rsidRDefault="0016782F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7866F43" wp14:editId="3DE45210">
            <wp:extent cx="4914289" cy="323945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774" cy="32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Step 2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: 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Add your 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required new 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article</w:t>
      </w:r>
      <w:r w:rsidR="00690EC3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s on existing Publication.</w:t>
      </w:r>
    </w:p>
    <w:p w:rsidR="00264C55" w:rsidRDefault="001D07E7" w:rsidP="00264C55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Now go back to the properties of the publication and add in new </w:t>
      </w:r>
      <w:r w:rsidR="00690EC3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required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article</w:t>
      </w:r>
      <w:r w:rsidR="00690EC3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s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. </w:t>
      </w:r>
    </w:p>
    <w:p w:rsidR="001D07E7" w:rsidRDefault="001D07E7" w:rsidP="00264C55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This time, we will add the table</w:t>
      </w:r>
      <w:r w:rsidR="00690EC3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="00690EC3" w:rsidRPr="00264C55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DELTA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. This is the same as the procedure shown above for adding the </w:t>
      </w:r>
      <w:r w:rsidR="001210E3" w:rsidRPr="001210E3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Weapon</w:t>
      </w:r>
      <w:r w:rsidR="001210E3" w:rsidRPr="00093042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 w:rsidRPr="001D07E7">
        <w:rPr>
          <w:rFonts w:eastAsia="Times New Roman" w:cstheme="minorHAnsi"/>
          <w:color w:val="373737"/>
          <w:sz w:val="18"/>
          <w:szCs w:val="18"/>
          <w:lang w:val="en-IN" w:eastAsia="en-IN"/>
        </w:rPr>
        <w:t>table.</w:t>
      </w:r>
    </w:p>
    <w:p w:rsidR="00264C55" w:rsidRPr="001D07E7" w:rsidRDefault="00264C55" w:rsidP="00264C55">
      <w:pPr>
        <w:shd w:val="clear" w:color="auto" w:fill="FFFFFF"/>
        <w:spacing w:before="100" w:beforeAutospacing="1" w:after="100" w:afterAutospacing="1" w:line="360" w:lineRule="auto"/>
        <w:contextualSpacing/>
        <w:rPr>
          <w:rFonts w:eastAsia="Times New Roman" w:cstheme="minorHAnsi"/>
          <w:color w:val="373737"/>
          <w:sz w:val="18"/>
          <w:szCs w:val="18"/>
          <w:lang w:val="en-IN" w:eastAsia="en-IN"/>
        </w:rPr>
      </w:pPr>
    </w:p>
    <w:p w:rsidR="001D07E7" w:rsidRPr="001D07E7" w:rsidRDefault="001D07E7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Step 3</w:t>
      </w:r>
      <w:r w:rsidR="00DC0F5E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: 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Start the </w:t>
      </w:r>
      <w:r w:rsidR="00DC0F5E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S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napshot </w:t>
      </w:r>
      <w:r w:rsidR="00DC0F5E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A</w:t>
      </w: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gent</w:t>
      </w:r>
      <w:r w:rsidR="00DC0F5E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 of the Publication (of which new articles where recently added).</w:t>
      </w:r>
    </w:p>
    <w:p w:rsidR="00DC0F5E" w:rsidRPr="00264C55" w:rsidRDefault="00264C55" w:rsidP="00264C55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Post adding</w:t>
      </w:r>
      <w:r w:rsidR="00DC0F5E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new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article</w:t>
      </w:r>
      <w:r w:rsidR="00DC0F5E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s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, </w:t>
      </w:r>
      <w:r w:rsidR="00DC0F5E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R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ight click </w:t>
      </w:r>
      <w:r w:rsidR="00DC0F5E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on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the </w:t>
      </w:r>
      <w:r w:rsidR="00DC0F5E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>P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ublication 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&amp;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</w:t>
      </w:r>
      <w:r>
        <w:rPr>
          <w:rFonts w:eastAsia="Times New Roman" w:cstheme="minorHAnsi"/>
          <w:color w:val="373737"/>
          <w:sz w:val="18"/>
          <w:szCs w:val="18"/>
          <w:lang w:val="en-IN" w:eastAsia="en-IN"/>
        </w:rPr>
        <w:t>S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elect "View Snapshot Agent Status" and start the snapshot agent. </w:t>
      </w:r>
    </w:p>
    <w:p w:rsidR="00DC0F5E" w:rsidRPr="00264C55" w:rsidRDefault="00DC0F5E" w:rsidP="00264C55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Load the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Replication Monitor and head to </w:t>
      </w:r>
      <w:r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our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snapshot folder. </w:t>
      </w:r>
      <w:r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We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will see </w:t>
      </w:r>
      <w:r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here </w:t>
      </w:r>
      <w:r w:rsidR="001D07E7" w:rsidRPr="00264C55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a very different scenario this time. </w:t>
      </w:r>
    </w:p>
    <w:p w:rsidR="001210E3" w:rsidRPr="0078504F" w:rsidRDefault="001D07E7" w:rsidP="00220321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 w:rsidRPr="0078504F">
        <w:rPr>
          <w:rFonts w:eastAsia="Times New Roman" w:cstheme="minorHAnsi"/>
          <w:color w:val="373737"/>
          <w:sz w:val="18"/>
          <w:szCs w:val="18"/>
          <w:lang w:val="en-IN" w:eastAsia="en-IN"/>
        </w:rPr>
        <w:t>There is only one table</w:t>
      </w:r>
      <w:r w:rsidR="00DC0F5E" w:rsidRPr="0078504F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: </w:t>
      </w:r>
      <w:r w:rsidR="00DC0F5E" w:rsidRPr="0078504F">
        <w:rPr>
          <w:rFonts w:eastAsia="Times New Roman" w:cstheme="minorHAnsi"/>
          <w:b/>
          <w:color w:val="373737"/>
          <w:sz w:val="18"/>
          <w:szCs w:val="18"/>
          <w:highlight w:val="cyan"/>
          <w:lang w:val="en-IN" w:eastAsia="en-IN"/>
        </w:rPr>
        <w:t>DELTA</w:t>
      </w:r>
      <w:r w:rsidRPr="0078504F">
        <w:rPr>
          <w:rFonts w:eastAsia="Times New Roman" w:cstheme="minorHAnsi"/>
          <w:color w:val="373737"/>
          <w:sz w:val="18"/>
          <w:szCs w:val="18"/>
          <w:lang w:val="en-IN" w:eastAsia="en-IN"/>
        </w:rPr>
        <w:t xml:space="preserve"> in the snapshot folder.</w:t>
      </w:r>
    </w:p>
    <w:p w:rsidR="0078504F" w:rsidRDefault="001210E3" w:rsidP="001210E3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drawing>
          <wp:inline distT="0" distB="0" distL="0" distR="0" wp14:anchorId="7FE479EF" wp14:editId="684E2484">
            <wp:extent cx="3936321" cy="204051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708" cy="20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04F">
        <w:rPr>
          <w:noProof/>
        </w:rPr>
        <w:drawing>
          <wp:inline distT="0" distB="0" distL="0" distR="0" wp14:anchorId="5798B98D" wp14:editId="5ADF2D9C">
            <wp:extent cx="4694246" cy="119656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615" cy="12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4F" w:rsidRDefault="0078504F" w:rsidP="001210E3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</w:p>
    <w:p w:rsidR="0078504F" w:rsidRPr="001210E3" w:rsidRDefault="0078504F" w:rsidP="001210E3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color w:val="373737"/>
          <w:sz w:val="18"/>
          <w:szCs w:val="18"/>
          <w:lang w:val="en-IN" w:eastAsia="en-IN"/>
        </w:rPr>
      </w:pPr>
      <w:r>
        <w:rPr>
          <w:noProof/>
        </w:rPr>
        <w:drawing>
          <wp:inline distT="0" distB="0" distL="0" distR="0" wp14:anchorId="6C2EE9CD" wp14:editId="1AA34A5A">
            <wp:extent cx="5201448" cy="253351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483" cy="25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56" w:rsidRDefault="00053B56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</w:pPr>
      <w:r w:rsidRPr="001D07E7"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Step </w:t>
      </w:r>
      <w:r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4</w:t>
      </w:r>
      <w:r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>:</w:t>
      </w:r>
      <w:r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 Now verify that new article is replicated to subscription database on Subscriber Server.</w:t>
      </w:r>
    </w:p>
    <w:p w:rsidR="0078504F" w:rsidRDefault="0078504F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3862F4E0" wp14:editId="3D51F97E">
            <wp:extent cx="1908585" cy="21141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7404" cy="21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53B56" w:rsidRPr="001D07E7" w:rsidRDefault="00053B56" w:rsidP="001D07E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373737"/>
          <w:sz w:val="20"/>
          <w:szCs w:val="20"/>
          <w:lang w:val="en-IN" w:eastAsia="en-IN"/>
        </w:rPr>
      </w:pPr>
      <w:r>
        <w:rPr>
          <w:rFonts w:eastAsia="Times New Roman" w:cstheme="minorHAnsi"/>
          <w:b/>
          <w:bCs/>
          <w:color w:val="373737"/>
          <w:sz w:val="20"/>
          <w:szCs w:val="20"/>
          <w:lang w:val="en-IN" w:eastAsia="en-IN"/>
        </w:rPr>
        <w:t xml:space="preserve"> </w:t>
      </w: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DC0F5E" w:rsidRDefault="00DC0F5E" w:rsidP="002A70F6">
      <w:pPr>
        <w:spacing w:line="360" w:lineRule="auto"/>
        <w:jc w:val="center"/>
        <w:rPr>
          <w:rFonts w:eastAsia="Times New Roman" w:cstheme="minorHAnsi"/>
          <w:sz w:val="20"/>
          <w:szCs w:val="20"/>
          <w:lang w:eastAsia="en-IN"/>
        </w:rPr>
      </w:pPr>
    </w:p>
    <w:p w:rsidR="002A70F6" w:rsidRPr="00515DE4" w:rsidRDefault="002A70F6" w:rsidP="002A70F6">
      <w:pPr>
        <w:spacing w:line="360" w:lineRule="auto"/>
        <w:jc w:val="center"/>
        <w:rPr>
          <w:rFonts w:eastAsia="Times New Roman" w:cstheme="minorHAnsi"/>
          <w:b/>
          <w:sz w:val="28"/>
          <w:szCs w:val="28"/>
          <w:lang w:val="en-IN" w:eastAsia="en-IN"/>
        </w:rPr>
      </w:pPr>
      <w:r w:rsidRPr="00515DE4">
        <w:rPr>
          <w:rFonts w:eastAsia="Times New Roman" w:cstheme="minorHAnsi"/>
          <w:b/>
          <w:sz w:val="28"/>
          <w:szCs w:val="28"/>
          <w:highlight w:val="cyan"/>
          <w:lang w:eastAsia="en-IN"/>
        </w:rPr>
        <w:lastRenderedPageBreak/>
        <w:t xml:space="preserve">Upskill 2020 </w:t>
      </w:r>
      <w:r w:rsidRPr="00515DE4">
        <w:rPr>
          <w:rFonts w:eastAsia="Times New Roman" w:cstheme="minorHAnsi"/>
          <w:b/>
          <w:sz w:val="28"/>
          <w:szCs w:val="28"/>
          <w:highlight w:val="cyan"/>
          <w:lang w:eastAsia="en-IN"/>
        </w:rPr>
        <w:br/>
        <w:t>(IT Freshers &amp; Experienced)</w:t>
      </w:r>
    </w:p>
    <w:p w:rsidR="002A70F6" w:rsidRDefault="002A70F6" w:rsidP="002A70F6">
      <w:pPr>
        <w:spacing w:line="360" w:lineRule="auto"/>
        <w:rPr>
          <w:rFonts w:eastAsia="Times New Roman" w:cstheme="minorHAnsi"/>
          <w:sz w:val="20"/>
          <w:szCs w:val="20"/>
          <w:lang w:val="en-IN" w:eastAsia="en-IN"/>
        </w:rPr>
      </w:pP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Dear Connections,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This is Praveen here (Sr SQL Server DBA) with 10 plus years’ experience in Core SQL Server Administration.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I'm from Hyderabad (India) &amp; have planned an Online program named "</w:t>
      </w:r>
      <w:r w:rsidRPr="001878A0">
        <w:rPr>
          <w:rFonts w:eastAsia="Times New Roman" w:cstheme="minorHAnsi"/>
          <w:b/>
          <w:sz w:val="18"/>
          <w:szCs w:val="18"/>
          <w:highlight w:val="cyan"/>
          <w:lang w:eastAsia="en-IN"/>
        </w:rPr>
        <w:t>UPSKILL 2020</w:t>
      </w:r>
      <w:r w:rsidRPr="001878A0">
        <w:rPr>
          <w:rFonts w:eastAsia="Times New Roman" w:cstheme="minorHAnsi"/>
          <w:sz w:val="18"/>
          <w:szCs w:val="18"/>
          <w:lang w:eastAsia="en-IN"/>
        </w:rPr>
        <w:t>" for both IT Freshers &amp; Experienced.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Please find more details/benefits from this program.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val="en-IN" w:eastAsia="en-IN"/>
        </w:rPr>
        <w:t>1. Get Mentorship on DBA Skillset (SQL Server, MYSQL, Oracle, MongoDB, etc) &amp; Cloud (Azure, AWS &amp; Google) over Zoom Meetings.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val="en-IN" w:eastAsia="en-IN"/>
        </w:rPr>
        <w:t xml:space="preserve">2. Get Mentorship on Development Skillset (SQL </w:t>
      </w:r>
      <w:proofErr w:type="spellStart"/>
      <w:r w:rsidRPr="001878A0">
        <w:rPr>
          <w:rFonts w:eastAsia="Times New Roman" w:cstheme="minorHAnsi"/>
          <w:sz w:val="18"/>
          <w:szCs w:val="18"/>
          <w:lang w:val="en-IN" w:eastAsia="en-IN"/>
        </w:rPr>
        <w:t>Sever</w:t>
      </w:r>
      <w:proofErr w:type="spellEnd"/>
      <w:r w:rsidRPr="001878A0">
        <w:rPr>
          <w:rFonts w:eastAsia="Times New Roman" w:cstheme="minorHAnsi"/>
          <w:sz w:val="18"/>
          <w:szCs w:val="18"/>
          <w:lang w:val="en-IN" w:eastAsia="en-IN"/>
        </w:rPr>
        <w:t>, MSBI, Power-BI, Java, PHP, etc) &amp; Testing (Automation &amp; Manual) over Zoom meetings.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val="en-IN" w:eastAsia="en-IN"/>
        </w:rPr>
        <w:t>3. Get e-books, pdf files, FAQ's, SOP's, KB Articles, Practice Dumps to help you in improving your respective skill set.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val="en-IN" w:eastAsia="en-IN"/>
        </w:rPr>
        <w:t>4. Get assessed on every 7, 14, 21, 30 days from the respective technology mentors over Zoom Meetings.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val="en-IN" w:eastAsia="en-IN"/>
        </w:rPr>
        <w:t>5. Get 24x7x365 access to our Self Learning Online Video Account.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 xml:space="preserve">6. Get reviewed on your learnings &amp; assignments on weekly basis by the respective Technology mentors. 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7. Get Mock Interview calls on respective technologies on weekly basis &amp; get complete reviews to improve your skillset.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8. Get assistance from mentors for free till you get the job.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color w:val="FF0000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 xml:space="preserve">9. </w:t>
      </w:r>
      <w:r w:rsidRPr="001878A0">
        <w:rPr>
          <w:rFonts w:eastAsia="Times New Roman" w:cstheme="minorHAnsi"/>
          <w:color w:val="FF0000"/>
          <w:sz w:val="18"/>
          <w:szCs w:val="18"/>
          <w:lang w:eastAsia="en-IN"/>
        </w:rPr>
        <w:t xml:space="preserve">This entire program is charged at just Rs </w:t>
      </w:r>
      <w:r w:rsidRPr="001878A0">
        <w:rPr>
          <w:rFonts w:eastAsia="Times New Roman" w:cstheme="minorHAnsi"/>
          <w:b/>
          <w:color w:val="FF0000"/>
          <w:sz w:val="18"/>
          <w:szCs w:val="18"/>
          <w:highlight w:val="cyan"/>
          <w:lang w:eastAsia="en-IN"/>
        </w:rPr>
        <w:t>2500/$50 (USD)</w:t>
      </w:r>
      <w:r w:rsidRPr="001878A0">
        <w:rPr>
          <w:rFonts w:eastAsia="Times New Roman" w:cstheme="minorHAnsi"/>
          <w:color w:val="FF0000"/>
          <w:sz w:val="18"/>
          <w:szCs w:val="18"/>
          <w:lang w:eastAsia="en-IN"/>
        </w:rPr>
        <w:t xml:space="preserve"> for lifetime with no expiry &amp; with a full refund if not found worthy at any time.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>10. For more details, please contact me @ 91-819-729-3434 (or) praveen.madupu@gmail.com</w:t>
      </w:r>
    </w:p>
    <w:p w:rsidR="002A70F6" w:rsidRPr="001878A0" w:rsidRDefault="002A70F6" w:rsidP="002A70F6">
      <w:pPr>
        <w:spacing w:line="360" w:lineRule="auto"/>
        <w:rPr>
          <w:rFonts w:eastAsia="Times New Roman" w:cstheme="minorHAnsi"/>
          <w:sz w:val="18"/>
          <w:szCs w:val="18"/>
          <w:lang w:val="en-IN" w:eastAsia="en-IN"/>
        </w:rPr>
      </w:pPr>
      <w:r w:rsidRPr="001878A0">
        <w:rPr>
          <w:rFonts w:eastAsia="Times New Roman" w:cstheme="minorHAnsi"/>
          <w:sz w:val="18"/>
          <w:szCs w:val="18"/>
          <w:lang w:eastAsia="en-IN"/>
        </w:rPr>
        <w:t xml:space="preserve">      </w:t>
      </w:r>
      <w:r w:rsidR="001878A0" w:rsidRPr="001878A0">
        <w:rPr>
          <w:rFonts w:eastAsia="Times New Roman" w:cstheme="minorHAnsi"/>
          <w:sz w:val="18"/>
          <w:szCs w:val="18"/>
          <w:lang w:eastAsia="en-IN"/>
        </w:rPr>
        <w:t>WhatsApp</w:t>
      </w:r>
      <w:r w:rsidRPr="001878A0">
        <w:rPr>
          <w:rFonts w:eastAsia="Times New Roman" w:cstheme="minorHAnsi"/>
          <w:sz w:val="18"/>
          <w:szCs w:val="18"/>
          <w:lang w:eastAsia="en-IN"/>
        </w:rPr>
        <w:t xml:space="preserve"> @ 91-98661-30093 || </w:t>
      </w:r>
      <w:r w:rsidR="001878A0" w:rsidRPr="001878A0">
        <w:rPr>
          <w:rFonts w:eastAsia="Times New Roman" w:cstheme="minorHAnsi"/>
          <w:sz w:val="18"/>
          <w:szCs w:val="18"/>
          <w:lang w:eastAsia="en-IN"/>
        </w:rPr>
        <w:t>Google Pay</w:t>
      </w:r>
      <w:r w:rsidRPr="001878A0">
        <w:rPr>
          <w:rFonts w:eastAsia="Times New Roman" w:cstheme="minorHAnsi"/>
          <w:sz w:val="18"/>
          <w:szCs w:val="18"/>
          <w:lang w:eastAsia="en-IN"/>
        </w:rPr>
        <w:t>: 91-8197293434 |</w:t>
      </w:r>
      <w:proofErr w:type="gramStart"/>
      <w:r w:rsidRPr="001878A0">
        <w:rPr>
          <w:rFonts w:eastAsia="Times New Roman" w:cstheme="minorHAnsi"/>
          <w:sz w:val="18"/>
          <w:szCs w:val="18"/>
          <w:lang w:eastAsia="en-IN"/>
        </w:rPr>
        <w:t xml:space="preserve">|  </w:t>
      </w:r>
      <w:r w:rsidR="001878A0" w:rsidRPr="001878A0">
        <w:rPr>
          <w:rFonts w:eastAsia="Times New Roman" w:cstheme="minorHAnsi"/>
          <w:sz w:val="18"/>
          <w:szCs w:val="18"/>
          <w:lang w:eastAsia="en-IN"/>
        </w:rPr>
        <w:t>PayPal</w:t>
      </w:r>
      <w:proofErr w:type="gramEnd"/>
      <w:r w:rsidRPr="001878A0">
        <w:rPr>
          <w:rFonts w:eastAsia="Times New Roman" w:cstheme="minorHAnsi"/>
          <w:sz w:val="18"/>
          <w:szCs w:val="18"/>
          <w:lang w:eastAsia="en-IN"/>
        </w:rPr>
        <w:t>: Praveen.Madupu@gmail.com</w:t>
      </w:r>
    </w:p>
    <w:p w:rsidR="002A70F6" w:rsidRPr="007E3E77" w:rsidRDefault="002A70F6" w:rsidP="002F630E">
      <w:pPr>
        <w:shd w:val="clear" w:color="auto" w:fill="FFFFFF"/>
        <w:spacing w:before="100" w:beforeAutospacing="1" w:after="360"/>
        <w:rPr>
          <w:rFonts w:cstheme="minorHAnsi"/>
          <w:color w:val="303030"/>
          <w:sz w:val="20"/>
          <w:szCs w:val="20"/>
          <w:shd w:val="clear" w:color="auto" w:fill="FFFFFF"/>
        </w:rPr>
      </w:pPr>
    </w:p>
    <w:p w:rsidR="00AE5A9E" w:rsidRPr="00AE5A9E" w:rsidRDefault="00AE5A9E" w:rsidP="00AE5A9E">
      <w:pPr>
        <w:shd w:val="clear" w:color="auto" w:fill="FFFFFF"/>
        <w:spacing w:before="100" w:beforeAutospacing="1" w:after="360"/>
        <w:rPr>
          <w:rFonts w:eastAsia="Times New Roman" w:cstheme="minorHAnsi"/>
          <w:color w:val="303030"/>
          <w:sz w:val="20"/>
          <w:szCs w:val="20"/>
          <w:lang w:val="en-IN" w:eastAsia="en-IN"/>
        </w:rPr>
      </w:pPr>
    </w:p>
    <w:p w:rsidR="00271FB0" w:rsidRPr="00B7370D" w:rsidRDefault="00271FB0" w:rsidP="00271FB0">
      <w:pPr>
        <w:shd w:val="clear" w:color="auto" w:fill="FFFFFF"/>
        <w:spacing w:line="240" w:lineRule="atLeast"/>
        <w:textAlignment w:val="baseline"/>
        <w:outlineLvl w:val="0"/>
        <w:rPr>
          <w:rFonts w:ascii="Helvetica" w:eastAsia="Times New Roman" w:hAnsi="Helvetica" w:cs="Helvetica"/>
          <w:color w:val="3955A5"/>
          <w:kern w:val="36"/>
          <w:sz w:val="42"/>
          <w:szCs w:val="42"/>
          <w:lang w:val="en-IN" w:eastAsia="en-IN"/>
        </w:rPr>
      </w:pPr>
    </w:p>
    <w:p w:rsidR="00A9204E" w:rsidRDefault="00A9204E"/>
    <w:sectPr w:rsidR="00A9204E" w:rsidSect="00A91A3C">
      <w:pgSz w:w="12240" w:h="15840"/>
      <w:pgMar w:top="851" w:right="851" w:bottom="851" w:left="1134" w:header="720" w:footer="720" w:gutter="0"/>
      <w:pgBorders w:offsetFrom="page">
        <w:top w:val="double" w:sz="4" w:space="24" w:color="C00000"/>
        <w:left w:val="double" w:sz="4" w:space="24" w:color="C00000"/>
        <w:bottom w:val="double" w:sz="4" w:space="24" w:color="C00000"/>
        <w:right w:val="double" w:sz="4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256D9D"/>
    <w:multiLevelType w:val="hybridMultilevel"/>
    <w:tmpl w:val="C1148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050446"/>
    <w:multiLevelType w:val="hybridMultilevel"/>
    <w:tmpl w:val="44864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5C15A67"/>
    <w:multiLevelType w:val="hybridMultilevel"/>
    <w:tmpl w:val="AFD4E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3"/>
  </w:num>
  <w:num w:numId="3">
    <w:abstractNumId w:val="10"/>
  </w:num>
  <w:num w:numId="4">
    <w:abstractNumId w:val="24"/>
  </w:num>
  <w:num w:numId="5">
    <w:abstractNumId w:val="15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23"/>
  </w:num>
  <w:num w:numId="21">
    <w:abstractNumId w:val="20"/>
  </w:num>
  <w:num w:numId="22">
    <w:abstractNumId w:val="12"/>
  </w:num>
  <w:num w:numId="23">
    <w:abstractNumId w:val="25"/>
  </w:num>
  <w:num w:numId="24">
    <w:abstractNumId w:val="11"/>
  </w:num>
  <w:num w:numId="25">
    <w:abstractNumId w:val="14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70D"/>
    <w:rsid w:val="00053B56"/>
    <w:rsid w:val="00071D04"/>
    <w:rsid w:val="00093042"/>
    <w:rsid w:val="001210E3"/>
    <w:rsid w:val="0014425E"/>
    <w:rsid w:val="00153602"/>
    <w:rsid w:val="0016782F"/>
    <w:rsid w:val="001878A0"/>
    <w:rsid w:val="00194B48"/>
    <w:rsid w:val="001B3DC5"/>
    <w:rsid w:val="001C0B60"/>
    <w:rsid w:val="001D07E7"/>
    <w:rsid w:val="00260964"/>
    <w:rsid w:val="00264C55"/>
    <w:rsid w:val="00271FB0"/>
    <w:rsid w:val="002A70F6"/>
    <w:rsid w:val="002A728E"/>
    <w:rsid w:val="002B06AA"/>
    <w:rsid w:val="002F630E"/>
    <w:rsid w:val="00390B23"/>
    <w:rsid w:val="003A2CD3"/>
    <w:rsid w:val="003B1EF3"/>
    <w:rsid w:val="003B6E21"/>
    <w:rsid w:val="003B79F5"/>
    <w:rsid w:val="004249A7"/>
    <w:rsid w:val="00463C3C"/>
    <w:rsid w:val="004976F6"/>
    <w:rsid w:val="004B167C"/>
    <w:rsid w:val="004B526A"/>
    <w:rsid w:val="004B68AE"/>
    <w:rsid w:val="004C2483"/>
    <w:rsid w:val="004F5DA6"/>
    <w:rsid w:val="00515DE4"/>
    <w:rsid w:val="0056083A"/>
    <w:rsid w:val="005700C1"/>
    <w:rsid w:val="005A7056"/>
    <w:rsid w:val="00645252"/>
    <w:rsid w:val="00671343"/>
    <w:rsid w:val="00690EC3"/>
    <w:rsid w:val="006D3D74"/>
    <w:rsid w:val="006E4F90"/>
    <w:rsid w:val="00702200"/>
    <w:rsid w:val="007210BE"/>
    <w:rsid w:val="007309E6"/>
    <w:rsid w:val="00743940"/>
    <w:rsid w:val="007515EA"/>
    <w:rsid w:val="00755022"/>
    <w:rsid w:val="00756AEC"/>
    <w:rsid w:val="0078504F"/>
    <w:rsid w:val="007E3E77"/>
    <w:rsid w:val="00826947"/>
    <w:rsid w:val="0083569A"/>
    <w:rsid w:val="00836F1E"/>
    <w:rsid w:val="00876338"/>
    <w:rsid w:val="008F3735"/>
    <w:rsid w:val="008F5164"/>
    <w:rsid w:val="00901228"/>
    <w:rsid w:val="0092777A"/>
    <w:rsid w:val="00982288"/>
    <w:rsid w:val="00986DF9"/>
    <w:rsid w:val="009C0CBD"/>
    <w:rsid w:val="00A50FEA"/>
    <w:rsid w:val="00A90CC3"/>
    <w:rsid w:val="00A91A3C"/>
    <w:rsid w:val="00A9204E"/>
    <w:rsid w:val="00AD238D"/>
    <w:rsid w:val="00AE5A9E"/>
    <w:rsid w:val="00B03A56"/>
    <w:rsid w:val="00B07EC1"/>
    <w:rsid w:val="00B7370D"/>
    <w:rsid w:val="00B83B71"/>
    <w:rsid w:val="00BC6E2D"/>
    <w:rsid w:val="00C22603"/>
    <w:rsid w:val="00C802CD"/>
    <w:rsid w:val="00CF5105"/>
    <w:rsid w:val="00D01827"/>
    <w:rsid w:val="00D53BBB"/>
    <w:rsid w:val="00D62217"/>
    <w:rsid w:val="00D948DD"/>
    <w:rsid w:val="00DC0F5E"/>
    <w:rsid w:val="00E60615"/>
    <w:rsid w:val="00E617E6"/>
    <w:rsid w:val="00EC1926"/>
    <w:rsid w:val="00EC3C0A"/>
    <w:rsid w:val="00F307DE"/>
    <w:rsid w:val="00F45BF3"/>
    <w:rsid w:val="00F63039"/>
    <w:rsid w:val="00FB5212"/>
    <w:rsid w:val="00FD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EA82"/>
  <w15:chartTrackingRefBased/>
  <w15:docId w15:val="{C6CA4E12-A7D0-42F7-9AE3-B8F545C08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unhideWhenUsed/>
    <w:rsid w:val="00271FB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5700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E5A9E"/>
    <w:pPr>
      <w:ind w:left="720"/>
      <w:contextualSpacing/>
    </w:pPr>
  </w:style>
  <w:style w:type="character" w:customStyle="1" w:styleId="kwd">
    <w:name w:val="kwd"/>
    <w:basedOn w:val="DefaultParagraphFont"/>
    <w:rsid w:val="001D07E7"/>
  </w:style>
  <w:style w:type="character" w:customStyle="1" w:styleId="pln">
    <w:name w:val="pln"/>
    <w:basedOn w:val="DefaultParagraphFont"/>
    <w:rsid w:val="001D07E7"/>
  </w:style>
  <w:style w:type="character" w:customStyle="1" w:styleId="pun">
    <w:name w:val="pun"/>
    <w:basedOn w:val="DefaultParagraphFont"/>
    <w:rsid w:val="001D07E7"/>
  </w:style>
  <w:style w:type="character" w:customStyle="1" w:styleId="str">
    <w:name w:val="str"/>
    <w:basedOn w:val="DefaultParagraphFont"/>
    <w:rsid w:val="001D0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madupu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379</TotalTime>
  <Pages>6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Madupu, Praveen</dc:creator>
  <cp:keywords/>
  <dc:description/>
  <cp:lastModifiedBy>Madupu, Praveen</cp:lastModifiedBy>
  <cp:revision>67</cp:revision>
  <dcterms:created xsi:type="dcterms:W3CDTF">2020-01-10T02:11:00Z</dcterms:created>
  <dcterms:modified xsi:type="dcterms:W3CDTF">2020-01-13T07:35:00Z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